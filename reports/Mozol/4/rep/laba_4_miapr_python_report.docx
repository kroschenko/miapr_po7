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E5728" w14:textId="77777777" w:rsidR="00BC3D7E" w:rsidRPr="008E5F99" w:rsidRDefault="00BC3D7E" w:rsidP="00BC3D7E">
      <w:pPr>
        <w:jc w:val="center"/>
        <w:rPr>
          <w:sz w:val="28"/>
          <w:szCs w:val="28"/>
        </w:rPr>
      </w:pPr>
      <w:r w:rsidRPr="008E5F99">
        <w:rPr>
          <w:sz w:val="28"/>
          <w:szCs w:val="28"/>
        </w:rPr>
        <w:t>Министерство образования Республики Беларусь</w:t>
      </w:r>
    </w:p>
    <w:p w14:paraId="5E929F0D" w14:textId="77777777" w:rsidR="00BC3D7E" w:rsidRPr="008E5F99" w:rsidRDefault="00BC3D7E" w:rsidP="00BC3D7E">
      <w:pPr>
        <w:jc w:val="center"/>
        <w:rPr>
          <w:sz w:val="28"/>
          <w:szCs w:val="28"/>
        </w:rPr>
      </w:pPr>
      <w:r w:rsidRPr="008E5F99">
        <w:rPr>
          <w:sz w:val="28"/>
          <w:szCs w:val="28"/>
        </w:rPr>
        <w:t>Учреждение образования</w:t>
      </w:r>
    </w:p>
    <w:p w14:paraId="39ECA9F0" w14:textId="77777777" w:rsidR="00BC3D7E" w:rsidRPr="008E5F99" w:rsidRDefault="00BC3D7E" w:rsidP="00BC3D7E">
      <w:pPr>
        <w:jc w:val="center"/>
        <w:rPr>
          <w:sz w:val="28"/>
          <w:szCs w:val="28"/>
        </w:rPr>
      </w:pPr>
      <w:r w:rsidRPr="008E5F99">
        <w:rPr>
          <w:sz w:val="28"/>
          <w:szCs w:val="28"/>
        </w:rPr>
        <w:t>«Брестский государственный технический университет»</w:t>
      </w:r>
    </w:p>
    <w:p w14:paraId="47402B76" w14:textId="77777777" w:rsidR="00BC3D7E" w:rsidRPr="008E5F99" w:rsidRDefault="00BC3D7E" w:rsidP="00BC3D7E">
      <w:pPr>
        <w:jc w:val="center"/>
        <w:rPr>
          <w:sz w:val="28"/>
          <w:szCs w:val="28"/>
        </w:rPr>
      </w:pPr>
      <w:r w:rsidRPr="008E5F99">
        <w:rPr>
          <w:sz w:val="28"/>
          <w:szCs w:val="28"/>
        </w:rPr>
        <w:t>Кафедра ИИТ</w:t>
      </w:r>
    </w:p>
    <w:p w14:paraId="03D02E74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6492D0C9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6F609525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67469C62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1AEA43D4" w14:textId="77777777" w:rsidR="00BC3D7E" w:rsidRPr="008E5F99" w:rsidRDefault="00BC3D7E" w:rsidP="00BC3D7E">
      <w:pPr>
        <w:rPr>
          <w:sz w:val="28"/>
          <w:szCs w:val="28"/>
        </w:rPr>
      </w:pPr>
    </w:p>
    <w:p w14:paraId="2838E8E5" w14:textId="77777777" w:rsidR="00B47D5B" w:rsidRPr="008E5F99" w:rsidRDefault="00B47D5B" w:rsidP="00BC3D7E">
      <w:pPr>
        <w:rPr>
          <w:sz w:val="28"/>
          <w:szCs w:val="28"/>
        </w:rPr>
      </w:pPr>
    </w:p>
    <w:p w14:paraId="2A4B5A9B" w14:textId="77777777" w:rsidR="00B47D5B" w:rsidRPr="008E5F99" w:rsidRDefault="00B47D5B" w:rsidP="008A3C91">
      <w:pPr>
        <w:rPr>
          <w:sz w:val="28"/>
          <w:szCs w:val="28"/>
        </w:rPr>
      </w:pPr>
    </w:p>
    <w:p w14:paraId="27DFB5BD" w14:textId="77777777" w:rsidR="00BC3D7E" w:rsidRPr="008E5F99" w:rsidRDefault="00BC3D7E" w:rsidP="003645D2">
      <w:pPr>
        <w:rPr>
          <w:sz w:val="28"/>
          <w:szCs w:val="28"/>
        </w:rPr>
      </w:pPr>
    </w:p>
    <w:p w14:paraId="4C4BEDCC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17EE98A8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37632DF0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72E61FE9" w14:textId="24228082" w:rsidR="00BC3D7E" w:rsidRPr="00575A53" w:rsidRDefault="00C108FC" w:rsidP="00BC3D7E">
      <w:pPr>
        <w:jc w:val="center"/>
        <w:rPr>
          <w:sz w:val="28"/>
          <w:szCs w:val="28"/>
        </w:rPr>
      </w:pPr>
      <w:r w:rsidRPr="008E5F99">
        <w:rPr>
          <w:sz w:val="28"/>
          <w:szCs w:val="28"/>
        </w:rPr>
        <w:t>Лабораторная работа №</w:t>
      </w:r>
      <w:r w:rsidR="00575A53" w:rsidRPr="00575A53">
        <w:rPr>
          <w:sz w:val="28"/>
          <w:szCs w:val="28"/>
        </w:rPr>
        <w:t>4</w:t>
      </w:r>
    </w:p>
    <w:p w14:paraId="016311AE" w14:textId="77777777" w:rsidR="00BC3D7E" w:rsidRPr="008E5F99" w:rsidRDefault="009B730A" w:rsidP="00BC3D7E">
      <w:pPr>
        <w:jc w:val="center"/>
        <w:rPr>
          <w:sz w:val="28"/>
          <w:szCs w:val="28"/>
        </w:rPr>
      </w:pPr>
      <w:r w:rsidRPr="008E5F99">
        <w:rPr>
          <w:sz w:val="28"/>
          <w:szCs w:val="28"/>
        </w:rPr>
        <w:t>По дисциплине: «</w:t>
      </w:r>
      <w:proofErr w:type="spellStart"/>
      <w:r w:rsidRPr="008E5F99">
        <w:rPr>
          <w:sz w:val="28"/>
          <w:szCs w:val="28"/>
        </w:rPr>
        <w:t>МиАПР</w:t>
      </w:r>
      <w:proofErr w:type="spellEnd"/>
      <w:r w:rsidR="00BC3D7E" w:rsidRPr="008E5F99">
        <w:rPr>
          <w:sz w:val="28"/>
          <w:szCs w:val="28"/>
        </w:rPr>
        <w:t>»</w:t>
      </w:r>
    </w:p>
    <w:p w14:paraId="50A9E034" w14:textId="78496B36" w:rsidR="00BC3D7E" w:rsidRPr="009404A4" w:rsidRDefault="00745641" w:rsidP="00BC3D7E">
      <w:pPr>
        <w:widowControl/>
        <w:autoSpaceDE/>
        <w:autoSpaceDN/>
        <w:adjustRightInd/>
        <w:jc w:val="center"/>
        <w:rPr>
          <w:sz w:val="28"/>
          <w:szCs w:val="28"/>
        </w:rPr>
      </w:pPr>
      <w:r w:rsidRPr="009404A4">
        <w:rPr>
          <w:sz w:val="28"/>
          <w:szCs w:val="28"/>
        </w:rPr>
        <w:t>Тема: «</w:t>
      </w:r>
      <w:r w:rsidR="009404A4" w:rsidRPr="009404A4">
        <w:rPr>
          <w:sz w:val="28"/>
          <w:szCs w:val="28"/>
        </w:rPr>
        <w:t>Нелинейные ИНС в задачах прогнозирования.</w:t>
      </w:r>
      <w:r w:rsidR="006E5D61" w:rsidRPr="006E5D61">
        <w:rPr>
          <w:sz w:val="28"/>
          <w:szCs w:val="28"/>
        </w:rPr>
        <w:t xml:space="preserve"> </w:t>
      </w:r>
      <w:r w:rsidR="006E5D61">
        <w:rPr>
          <w:sz w:val="28"/>
          <w:szCs w:val="28"/>
        </w:rPr>
        <w:t>Адаптивный шаг обучения</w:t>
      </w:r>
      <w:r w:rsidR="00BC3D7E" w:rsidRPr="009404A4">
        <w:rPr>
          <w:sz w:val="28"/>
          <w:szCs w:val="28"/>
        </w:rPr>
        <w:t>»</w:t>
      </w:r>
    </w:p>
    <w:p w14:paraId="200B1A3D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64FA51F3" w14:textId="77777777" w:rsidR="00BC3D7E" w:rsidRPr="008E5F99" w:rsidRDefault="00BC3D7E" w:rsidP="008E5F99">
      <w:pPr>
        <w:rPr>
          <w:sz w:val="28"/>
          <w:szCs w:val="28"/>
        </w:rPr>
      </w:pPr>
    </w:p>
    <w:p w14:paraId="7226D587" w14:textId="77777777" w:rsidR="00FF69C9" w:rsidRPr="008E5F99" w:rsidRDefault="00FF69C9" w:rsidP="008A3C91">
      <w:pPr>
        <w:rPr>
          <w:sz w:val="28"/>
          <w:szCs w:val="28"/>
        </w:rPr>
      </w:pPr>
    </w:p>
    <w:p w14:paraId="56DA9EB8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1C07CA4B" w14:textId="77777777" w:rsidR="00FF69C9" w:rsidRPr="008E5F99" w:rsidRDefault="00FF69C9" w:rsidP="00BC3D7E">
      <w:pPr>
        <w:jc w:val="center"/>
        <w:rPr>
          <w:sz w:val="28"/>
          <w:szCs w:val="28"/>
        </w:rPr>
      </w:pPr>
    </w:p>
    <w:p w14:paraId="71E863BA" w14:textId="77777777" w:rsidR="00B47D5B" w:rsidRPr="008E5F99" w:rsidRDefault="00B47D5B" w:rsidP="00BC3D7E">
      <w:pPr>
        <w:jc w:val="center"/>
        <w:rPr>
          <w:sz w:val="28"/>
          <w:szCs w:val="28"/>
        </w:rPr>
      </w:pPr>
    </w:p>
    <w:p w14:paraId="7B46D785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67C6FA62" w14:textId="77777777" w:rsidR="00B47D5B" w:rsidRPr="008E5F99" w:rsidRDefault="00B47D5B" w:rsidP="00BC3D7E">
      <w:pPr>
        <w:jc w:val="center"/>
        <w:rPr>
          <w:sz w:val="28"/>
          <w:szCs w:val="28"/>
        </w:rPr>
      </w:pPr>
    </w:p>
    <w:p w14:paraId="57805F30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72D08941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452E7421" w14:textId="77777777" w:rsidR="00BC3D7E" w:rsidRPr="008E5F99" w:rsidRDefault="003D6428" w:rsidP="00BC3D7E">
      <w:pPr>
        <w:ind w:left="6946"/>
        <w:rPr>
          <w:sz w:val="28"/>
          <w:szCs w:val="28"/>
        </w:rPr>
      </w:pPr>
      <w:r>
        <w:rPr>
          <w:sz w:val="28"/>
          <w:szCs w:val="28"/>
        </w:rPr>
        <w:t>Выполнил</w:t>
      </w:r>
      <w:r w:rsidR="00BC3D7E" w:rsidRPr="008E5F99">
        <w:rPr>
          <w:sz w:val="28"/>
          <w:szCs w:val="28"/>
        </w:rPr>
        <w:t>:</w:t>
      </w:r>
    </w:p>
    <w:p w14:paraId="2229F706" w14:textId="77777777" w:rsidR="00BC3D7E" w:rsidRPr="008E5F99" w:rsidRDefault="003D6428" w:rsidP="00BC3D7E">
      <w:pPr>
        <w:ind w:left="6946"/>
        <w:rPr>
          <w:sz w:val="28"/>
          <w:szCs w:val="28"/>
        </w:rPr>
      </w:pPr>
      <w:r>
        <w:rPr>
          <w:sz w:val="28"/>
          <w:szCs w:val="28"/>
        </w:rPr>
        <w:t>Студент</w:t>
      </w:r>
      <w:r w:rsidR="00C108FC" w:rsidRPr="008E5F99">
        <w:rPr>
          <w:sz w:val="28"/>
          <w:szCs w:val="28"/>
        </w:rPr>
        <w:t xml:space="preserve"> 2</w:t>
      </w:r>
      <w:r w:rsidR="00BC3D7E" w:rsidRPr="008E5F99">
        <w:rPr>
          <w:sz w:val="28"/>
          <w:szCs w:val="28"/>
        </w:rPr>
        <w:t xml:space="preserve"> курса</w:t>
      </w:r>
    </w:p>
    <w:p w14:paraId="3EF65D46" w14:textId="77777777" w:rsidR="00BC3D7E" w:rsidRDefault="003D6428" w:rsidP="00BC3D7E">
      <w:pPr>
        <w:ind w:left="6946"/>
        <w:rPr>
          <w:sz w:val="28"/>
          <w:szCs w:val="28"/>
        </w:rPr>
      </w:pPr>
      <w:r>
        <w:rPr>
          <w:sz w:val="28"/>
          <w:szCs w:val="28"/>
        </w:rPr>
        <w:t>Группы ПО-</w:t>
      </w:r>
      <w:r w:rsidR="00A96AA3">
        <w:rPr>
          <w:sz w:val="28"/>
          <w:szCs w:val="28"/>
        </w:rPr>
        <w:t>7</w:t>
      </w:r>
      <w:r w:rsidR="003645D2" w:rsidRPr="008E5F99">
        <w:rPr>
          <w:sz w:val="28"/>
          <w:szCs w:val="28"/>
        </w:rPr>
        <w:t>(</w:t>
      </w:r>
      <w:r w:rsidR="00A96AA3" w:rsidRPr="0079467A">
        <w:rPr>
          <w:sz w:val="28"/>
          <w:szCs w:val="28"/>
        </w:rPr>
        <w:t>2</w:t>
      </w:r>
      <w:r w:rsidR="003645D2" w:rsidRPr="008E5F99">
        <w:rPr>
          <w:sz w:val="28"/>
          <w:szCs w:val="28"/>
        </w:rPr>
        <w:t>)</w:t>
      </w:r>
    </w:p>
    <w:p w14:paraId="0C6513D6" w14:textId="506E9481" w:rsidR="00A96AA3" w:rsidRPr="00575A53" w:rsidRDefault="00097656" w:rsidP="00BC3D7E">
      <w:pPr>
        <w:ind w:left="6946"/>
        <w:rPr>
          <w:sz w:val="28"/>
          <w:szCs w:val="28"/>
        </w:rPr>
      </w:pPr>
      <w:r>
        <w:rPr>
          <w:sz w:val="28"/>
          <w:szCs w:val="28"/>
        </w:rPr>
        <w:t>Мозоль И</w:t>
      </w:r>
      <w:r w:rsidR="00A96AA3">
        <w:rPr>
          <w:sz w:val="28"/>
          <w:szCs w:val="28"/>
        </w:rPr>
        <w:t>.</w:t>
      </w:r>
      <w:r>
        <w:rPr>
          <w:sz w:val="28"/>
          <w:szCs w:val="28"/>
        </w:rPr>
        <w:t xml:space="preserve"> П</w:t>
      </w:r>
      <w:r w:rsidRPr="00575A53">
        <w:rPr>
          <w:sz w:val="28"/>
          <w:szCs w:val="28"/>
        </w:rPr>
        <w:t>.</w:t>
      </w:r>
    </w:p>
    <w:p w14:paraId="1CB69E35" w14:textId="77777777" w:rsidR="00BC3D7E" w:rsidRPr="008E5F99" w:rsidRDefault="00B43BCF" w:rsidP="00BC3D7E">
      <w:pPr>
        <w:ind w:left="6946"/>
        <w:rPr>
          <w:sz w:val="28"/>
          <w:szCs w:val="28"/>
        </w:rPr>
      </w:pPr>
      <w:r w:rsidRPr="008E5F99">
        <w:rPr>
          <w:sz w:val="28"/>
          <w:szCs w:val="28"/>
        </w:rPr>
        <w:t>Проверил</w:t>
      </w:r>
      <w:r w:rsidR="00BC3D7E" w:rsidRPr="008E5F99">
        <w:rPr>
          <w:sz w:val="28"/>
          <w:szCs w:val="28"/>
        </w:rPr>
        <w:t>:</w:t>
      </w:r>
    </w:p>
    <w:p w14:paraId="24E02A34" w14:textId="77777777" w:rsidR="00BC3D7E" w:rsidRPr="008E5F99" w:rsidRDefault="009B730A" w:rsidP="00BC3D7E">
      <w:pPr>
        <w:ind w:left="6946"/>
        <w:rPr>
          <w:sz w:val="28"/>
          <w:szCs w:val="28"/>
        </w:rPr>
      </w:pPr>
      <w:proofErr w:type="spellStart"/>
      <w:r w:rsidRPr="008E5F99">
        <w:rPr>
          <w:sz w:val="28"/>
          <w:szCs w:val="28"/>
        </w:rPr>
        <w:t>Крощенко</w:t>
      </w:r>
      <w:proofErr w:type="spellEnd"/>
      <w:r w:rsidRPr="008E5F99">
        <w:rPr>
          <w:sz w:val="28"/>
          <w:szCs w:val="28"/>
        </w:rPr>
        <w:t xml:space="preserve"> А.А.</w:t>
      </w:r>
    </w:p>
    <w:p w14:paraId="46BFC34A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45B3C2C7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1C441E6B" w14:textId="77777777" w:rsidR="00FF69C9" w:rsidRPr="008E5F99" w:rsidRDefault="00FF69C9" w:rsidP="00BC3D7E">
      <w:pPr>
        <w:rPr>
          <w:sz w:val="28"/>
          <w:szCs w:val="28"/>
        </w:rPr>
      </w:pPr>
    </w:p>
    <w:p w14:paraId="7C4FA557" w14:textId="77777777" w:rsidR="00767CB6" w:rsidRPr="008E5F99" w:rsidRDefault="00767CB6" w:rsidP="00BC3D7E">
      <w:pPr>
        <w:rPr>
          <w:sz w:val="28"/>
          <w:szCs w:val="28"/>
        </w:rPr>
      </w:pPr>
    </w:p>
    <w:p w14:paraId="1686FCD5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539E4587" w14:textId="77777777" w:rsidR="00BC3D7E" w:rsidRPr="008E5F99" w:rsidRDefault="00BC3D7E" w:rsidP="008E5F99">
      <w:pPr>
        <w:rPr>
          <w:sz w:val="28"/>
          <w:szCs w:val="28"/>
        </w:rPr>
      </w:pPr>
    </w:p>
    <w:p w14:paraId="79DE3730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5CF822E6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365FB223" w14:textId="77777777" w:rsidR="00B47D5B" w:rsidRPr="008E5F99" w:rsidRDefault="00B47D5B" w:rsidP="00BC3D7E">
      <w:pPr>
        <w:jc w:val="center"/>
        <w:rPr>
          <w:sz w:val="28"/>
          <w:szCs w:val="28"/>
        </w:rPr>
      </w:pPr>
    </w:p>
    <w:p w14:paraId="1041C7BA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4697EA56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4D05AED2" w14:textId="77777777" w:rsidR="00BC3D7E" w:rsidRPr="008E5F99" w:rsidRDefault="00BC3D7E" w:rsidP="00BC3D7E">
      <w:pPr>
        <w:jc w:val="center"/>
        <w:rPr>
          <w:sz w:val="28"/>
          <w:szCs w:val="28"/>
        </w:rPr>
      </w:pPr>
    </w:p>
    <w:p w14:paraId="6E10965D" w14:textId="77777777" w:rsidR="00BC3D7E" w:rsidRPr="008E5F99" w:rsidRDefault="003D6428" w:rsidP="00BC3D7E">
      <w:pPr>
        <w:jc w:val="center"/>
        <w:rPr>
          <w:sz w:val="28"/>
          <w:szCs w:val="28"/>
        </w:rPr>
      </w:pPr>
      <w:r>
        <w:rPr>
          <w:sz w:val="28"/>
          <w:szCs w:val="28"/>
        </w:rPr>
        <w:t>202</w:t>
      </w:r>
      <w:r w:rsidR="00A96AA3">
        <w:rPr>
          <w:sz w:val="28"/>
          <w:szCs w:val="28"/>
        </w:rPr>
        <w:t>1</w:t>
      </w:r>
    </w:p>
    <w:p w14:paraId="0D655317" w14:textId="77777777" w:rsidR="009B730A" w:rsidRPr="008E5F99" w:rsidRDefault="00BC3D7E" w:rsidP="00A96AA3">
      <w:pPr>
        <w:widowControl/>
        <w:autoSpaceDE/>
        <w:autoSpaceDN/>
        <w:adjustRightInd/>
        <w:jc w:val="center"/>
        <w:rPr>
          <w:sz w:val="28"/>
          <w:szCs w:val="28"/>
        </w:rPr>
      </w:pPr>
      <w:r w:rsidRPr="008E5F99">
        <w:rPr>
          <w:sz w:val="28"/>
          <w:szCs w:val="28"/>
        </w:rPr>
        <w:br w:type="page"/>
      </w:r>
    </w:p>
    <w:p w14:paraId="03316304" w14:textId="565A66A2" w:rsidR="00A96AA3" w:rsidRDefault="00097656" w:rsidP="00A96AA3">
      <w:pPr>
        <w:widowControl/>
        <w:autoSpaceDE/>
        <w:autoSpaceDN/>
        <w:adjustRightInd/>
        <w:spacing w:before="24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Вариант 1</w:t>
      </w:r>
    </w:p>
    <w:p w14:paraId="18B032C6" w14:textId="77777777" w:rsidR="00A96AA3" w:rsidRPr="00097656" w:rsidRDefault="00BC3D7E" w:rsidP="00C108FC">
      <w:pPr>
        <w:widowControl/>
        <w:autoSpaceDE/>
        <w:autoSpaceDN/>
        <w:adjustRightInd/>
        <w:spacing w:before="240"/>
        <w:rPr>
          <w:b/>
        </w:rPr>
      </w:pPr>
      <w:r w:rsidRPr="00097656">
        <w:rPr>
          <w:b/>
        </w:rPr>
        <w:t xml:space="preserve">Цель работы: </w:t>
      </w:r>
    </w:p>
    <w:p w14:paraId="14D0866C" w14:textId="77777777" w:rsidR="00475A72" w:rsidRPr="00097656" w:rsidRDefault="00475A72" w:rsidP="00475A72">
      <w:r w:rsidRPr="00097656">
        <w:t>изучить обучение и функционирование линейной ИНС при решении</w:t>
      </w:r>
    </w:p>
    <w:p w14:paraId="1EC18FE3" w14:textId="477BD7B8" w:rsidR="00475A72" w:rsidRPr="00097656" w:rsidRDefault="00475A72" w:rsidP="00475A72">
      <w:r w:rsidRPr="00097656">
        <w:t>задач прогнозирования.</w:t>
      </w:r>
    </w:p>
    <w:p w14:paraId="09F5F6C9" w14:textId="77777777" w:rsidR="00A96AA3" w:rsidRPr="00097656" w:rsidRDefault="00B47D5B" w:rsidP="00A96AA3">
      <w:pPr>
        <w:widowControl/>
        <w:autoSpaceDE/>
        <w:autoSpaceDN/>
        <w:adjustRightInd/>
        <w:spacing w:before="240"/>
        <w:rPr>
          <w:b/>
        </w:rPr>
      </w:pPr>
      <w:r w:rsidRPr="00097656">
        <w:rPr>
          <w:b/>
        </w:rPr>
        <w:t>Задание:</w:t>
      </w:r>
    </w:p>
    <w:p w14:paraId="356336E6" w14:textId="77777777" w:rsidR="009404A4" w:rsidRPr="00097656" w:rsidRDefault="009404A4" w:rsidP="009404A4">
      <w:pPr>
        <w:pStyle w:val="2"/>
        <w:ind w:firstLine="0"/>
        <w:rPr>
          <w:sz w:val="24"/>
          <w:szCs w:val="24"/>
        </w:rPr>
      </w:pPr>
      <w:r w:rsidRPr="00097656">
        <w:rPr>
          <w:sz w:val="24"/>
          <w:szCs w:val="24"/>
        </w:rPr>
        <w:t xml:space="preserve">Написать на любом ЯВУ программу моделирования прогнозирующей нелинейной ИНС. Для тестирования использовать функцию </w:t>
      </w:r>
    </w:p>
    <w:p w14:paraId="48E0DAF0" w14:textId="2B3AF8B1" w:rsidR="008E5F99" w:rsidRPr="00575A53" w:rsidRDefault="000A1A48" w:rsidP="008E5F99">
      <w:pPr>
        <w:widowControl/>
        <w:autoSpaceDE/>
        <w:autoSpaceDN/>
        <w:adjustRightInd/>
        <w:spacing w:before="240" w:after="240"/>
      </w:pPr>
      <w:r w:rsidRPr="00097656">
        <w:rPr>
          <w:lang w:val="en-US"/>
        </w:rPr>
        <w:t>y</w:t>
      </w:r>
      <w:r w:rsidRPr="00575A53">
        <w:t xml:space="preserve"> = </w:t>
      </w:r>
      <w:r w:rsidRPr="00097656">
        <w:rPr>
          <w:lang w:val="en-US"/>
        </w:rPr>
        <w:t>a</w:t>
      </w:r>
      <w:r w:rsidRPr="00575A53">
        <w:t>*</w:t>
      </w:r>
      <w:r w:rsidR="009404A4" w:rsidRPr="00097656">
        <w:rPr>
          <w:lang w:val="en-US"/>
        </w:rPr>
        <w:t>cos</w:t>
      </w:r>
      <w:r w:rsidRPr="00575A53">
        <w:t>(</w:t>
      </w:r>
      <w:r w:rsidRPr="00097656">
        <w:rPr>
          <w:lang w:val="en-US"/>
        </w:rPr>
        <w:t>b</w:t>
      </w:r>
      <w:r w:rsidR="00475A72" w:rsidRPr="00575A53">
        <w:t>*</w:t>
      </w:r>
      <w:r w:rsidRPr="00097656">
        <w:rPr>
          <w:lang w:val="en-US"/>
        </w:rPr>
        <w:t>x</w:t>
      </w:r>
      <w:r w:rsidRPr="00575A53">
        <w:t xml:space="preserve">) + </w:t>
      </w:r>
      <w:r w:rsidR="009404A4" w:rsidRPr="00097656">
        <w:rPr>
          <w:lang w:val="en-US"/>
        </w:rPr>
        <w:t>c</w:t>
      </w:r>
      <w:r w:rsidR="009404A4" w:rsidRPr="00575A53">
        <w:t>*</w:t>
      </w:r>
      <w:r w:rsidR="009404A4" w:rsidRPr="00097656">
        <w:rPr>
          <w:lang w:val="en-US"/>
        </w:rPr>
        <w:t>sin</w:t>
      </w:r>
      <w:r w:rsidR="009404A4" w:rsidRPr="00575A53">
        <w:t>(</w:t>
      </w:r>
      <w:r w:rsidR="009404A4" w:rsidRPr="00097656">
        <w:rPr>
          <w:lang w:val="en-US"/>
        </w:rPr>
        <w:t>d</w:t>
      </w:r>
      <w:r w:rsidR="009404A4" w:rsidRPr="00575A53">
        <w:t>*</w:t>
      </w:r>
      <w:r w:rsidR="009404A4" w:rsidRPr="00097656">
        <w:rPr>
          <w:lang w:val="en-US"/>
        </w:rPr>
        <w:t>x</w:t>
      </w:r>
      <w:r w:rsidR="009404A4" w:rsidRPr="00575A53">
        <w:t>)</w:t>
      </w:r>
    </w:p>
    <w:p w14:paraId="753BF503" w14:textId="20E3D8E9" w:rsidR="008E5F99" w:rsidRPr="00097656" w:rsidRDefault="008E5F99" w:rsidP="008E5F99">
      <w:pPr>
        <w:widowControl/>
        <w:autoSpaceDE/>
        <w:autoSpaceDN/>
        <w:adjustRightInd/>
        <w:spacing w:before="240" w:after="240"/>
      </w:pPr>
      <w:r w:rsidRPr="00097656">
        <w:rPr>
          <w:lang w:val="en-US"/>
        </w:rPr>
        <w:t>a</w:t>
      </w:r>
      <w:r w:rsidR="009404A4" w:rsidRPr="00097656">
        <w:t>=</w:t>
      </w:r>
      <w:r w:rsidR="00097656" w:rsidRPr="00097656">
        <w:t>0.1</w:t>
      </w:r>
      <w:r w:rsidRPr="00097656">
        <w:t xml:space="preserve">, </w:t>
      </w:r>
      <w:r w:rsidRPr="00097656">
        <w:rPr>
          <w:lang w:val="en-US"/>
        </w:rPr>
        <w:t>b</w:t>
      </w:r>
      <w:r w:rsidR="009404A4" w:rsidRPr="00097656">
        <w:t>=0.</w:t>
      </w:r>
      <w:r w:rsidR="00097656" w:rsidRPr="00097656">
        <w:t>1</w:t>
      </w:r>
      <w:r w:rsidRPr="00097656">
        <w:t>,</w:t>
      </w:r>
      <w:r w:rsidR="009404A4" w:rsidRPr="00097656">
        <w:t xml:space="preserve"> </w:t>
      </w:r>
      <w:r w:rsidR="009404A4" w:rsidRPr="00097656">
        <w:rPr>
          <w:lang w:val="en-US"/>
        </w:rPr>
        <w:t>c</w:t>
      </w:r>
      <w:r w:rsidR="009404A4" w:rsidRPr="00097656">
        <w:t>=</w:t>
      </w:r>
      <w:r w:rsidR="00097656" w:rsidRPr="00097656">
        <w:t>0.05</w:t>
      </w:r>
      <w:r w:rsidR="009404A4" w:rsidRPr="00097656">
        <w:t>,</w:t>
      </w:r>
      <w:r w:rsidRPr="00097656">
        <w:t xml:space="preserve"> </w:t>
      </w:r>
      <w:r w:rsidRPr="00097656">
        <w:rPr>
          <w:lang w:val="en-US"/>
        </w:rPr>
        <w:t>d</w:t>
      </w:r>
      <w:r w:rsidR="009404A4" w:rsidRPr="00097656">
        <w:t>=</w:t>
      </w:r>
      <w:r w:rsidR="003D6428" w:rsidRPr="00097656">
        <w:t>0.</w:t>
      </w:r>
      <w:r w:rsidR="00097656" w:rsidRPr="00097656">
        <w:t>1</w:t>
      </w:r>
      <w:r w:rsidRPr="00097656">
        <w:t xml:space="preserve">, </w:t>
      </w:r>
      <w:r w:rsidR="003D6428" w:rsidRPr="00097656">
        <w:t xml:space="preserve">кол-во входов ИНС = </w:t>
      </w:r>
      <w:r w:rsidR="00097656" w:rsidRPr="00097656">
        <w:t>6</w:t>
      </w:r>
      <w:r w:rsidR="009404A4" w:rsidRPr="00097656">
        <w:t xml:space="preserve">, </w:t>
      </w:r>
      <w:r w:rsidR="00097656" w:rsidRPr="00097656">
        <w:t>кол-во НЭ в скрытом слое = 2</w:t>
      </w:r>
      <w:r w:rsidRPr="00097656">
        <w:t>.</w:t>
      </w:r>
    </w:p>
    <w:p w14:paraId="1E941950" w14:textId="20B9057C" w:rsidR="009404A4" w:rsidRPr="00097656" w:rsidRDefault="009404A4" w:rsidP="009404A4">
      <w:r w:rsidRPr="00097656">
        <w:t xml:space="preserve">Для прогнозирования использовать многослойную ИНС с одним скрытым слоем. В качестве функций активации для скрытого слоя использовать </w:t>
      </w:r>
      <w:proofErr w:type="spellStart"/>
      <w:r w:rsidRPr="00097656">
        <w:t>сигмоидную</w:t>
      </w:r>
      <w:proofErr w:type="spellEnd"/>
      <w:r w:rsidRPr="00097656">
        <w:t xml:space="preserve"> функцию, для выходного - линейную.</w:t>
      </w:r>
    </w:p>
    <w:p w14:paraId="07F8BEE5" w14:textId="6594F1CB" w:rsidR="00A96AA3" w:rsidRPr="00A96AA3" w:rsidRDefault="00CB557E" w:rsidP="008E5F99">
      <w:pPr>
        <w:widowControl/>
        <w:autoSpaceDE/>
        <w:autoSpaceDN/>
        <w:adjustRightInd/>
        <w:spacing w:before="240" w:after="240"/>
        <w:rPr>
          <w:b/>
          <w:sz w:val="28"/>
          <w:szCs w:val="28"/>
          <w:lang w:val="en-US"/>
        </w:rPr>
      </w:pPr>
      <w:r w:rsidRPr="00A96AA3">
        <w:rPr>
          <w:b/>
          <w:sz w:val="28"/>
          <w:szCs w:val="28"/>
        </w:rPr>
        <w:t>Код</w:t>
      </w:r>
      <w:r w:rsidRPr="00A96AA3">
        <w:rPr>
          <w:b/>
          <w:sz w:val="28"/>
          <w:szCs w:val="28"/>
          <w:lang w:val="en-US"/>
        </w:rPr>
        <w:t xml:space="preserve"> </w:t>
      </w:r>
      <w:r w:rsidRPr="00A96AA3">
        <w:rPr>
          <w:b/>
          <w:sz w:val="28"/>
          <w:szCs w:val="28"/>
        </w:rPr>
        <w:t>программы</w:t>
      </w:r>
      <w:r w:rsidRPr="00A96AA3">
        <w:rPr>
          <w:b/>
          <w:sz w:val="28"/>
          <w:szCs w:val="28"/>
          <w:lang w:val="en-US"/>
        </w:rPr>
        <w:t>:</w:t>
      </w:r>
    </w:p>
    <w:p w14:paraId="57D67203" w14:textId="77777777" w:rsidR="006E5D61" w:rsidRPr="006E5D61" w:rsidRDefault="006E5D61" w:rsidP="006E5D6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rPr>
          <w:rFonts w:ascii="JetBrains Mono" w:hAnsi="JetBrains Mono" w:cs="JetBrains Mono"/>
          <w:color w:val="000000"/>
          <w:sz w:val="20"/>
          <w:szCs w:val="20"/>
          <w:lang w:val="en-US"/>
        </w:rPr>
      </w:pP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import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random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from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math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import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sin, cos, exp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def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ref(x):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a, b, c, d = 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>0.1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>0.1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>0.05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>0.1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br/>
        <w:t xml:space="preserve">   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return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a * cos(b * x) + c * sin(d * x)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def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calc_S_hid(y_hid_arr, w_hid_arr, ref_arr, T_hid_arr, input_nn, hidden_nn, iter):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for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i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in </w:t>
      </w:r>
      <w:r w:rsidRPr="006E5D61">
        <w:rPr>
          <w:rFonts w:ascii="JetBrains Mono" w:hAnsi="JetBrains Mono" w:cs="JetBrains Mono"/>
          <w:color w:val="000080"/>
          <w:sz w:val="20"/>
          <w:szCs w:val="20"/>
          <w:lang w:val="en-US"/>
        </w:rPr>
        <w:t>range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r w:rsidRPr="006E5D61">
        <w:rPr>
          <w:rFonts w:ascii="JetBrains Mono" w:hAnsi="JetBrains Mono" w:cs="JetBrains Mono"/>
          <w:color w:val="000080"/>
          <w:sz w:val="20"/>
          <w:szCs w:val="20"/>
          <w:lang w:val="en-US"/>
        </w:rPr>
        <w:t>len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(y_hid_arr)):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y_hid_arr[i] = 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>0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br/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br/>
        <w:t xml:space="preserve">   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for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i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in </w:t>
      </w:r>
      <w:r w:rsidRPr="006E5D61">
        <w:rPr>
          <w:rFonts w:ascii="JetBrains Mono" w:hAnsi="JetBrains Mono" w:cs="JetBrains Mono"/>
          <w:color w:val="000080"/>
          <w:sz w:val="20"/>
          <w:szCs w:val="20"/>
          <w:lang w:val="en-US"/>
        </w:rPr>
        <w:t>range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(hidden_nn):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for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j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in </w:t>
      </w:r>
      <w:r w:rsidRPr="006E5D61">
        <w:rPr>
          <w:rFonts w:ascii="JetBrains Mono" w:hAnsi="JetBrains Mono" w:cs="JetBrains Mono"/>
          <w:color w:val="000080"/>
          <w:sz w:val="20"/>
          <w:szCs w:val="20"/>
          <w:lang w:val="en-US"/>
        </w:rPr>
        <w:t>range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(input_nn):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y_hid_arr[i] += w_hid_arr[i][j] * ref_arr[iter + j]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y_hid_arr[i] -= T_hid_arr[i]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return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y_hid_arr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def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calc_y_hid(S_hid):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return 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 xml:space="preserve">1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/ 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 xml:space="preserve">1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+ exp(-S_hid)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def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calc_y(y_hid_arr, w_out_arr, T_out,hidden_nn):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y = 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>0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br/>
        <w:t xml:space="preserve">   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for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i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in </w:t>
      </w:r>
      <w:r w:rsidRPr="006E5D61">
        <w:rPr>
          <w:rFonts w:ascii="JetBrains Mono" w:hAnsi="JetBrains Mono" w:cs="JetBrains Mono"/>
          <w:color w:val="000080"/>
          <w:sz w:val="20"/>
          <w:szCs w:val="20"/>
          <w:lang w:val="en-US"/>
        </w:rPr>
        <w:t>range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(hidden_nn):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y += y_hid_arr[i] * w_out_arr[i]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return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y - T_out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def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change_w_out(w_out_arr, gamma_out, y_hid_arr, hidden_nn, alpha_out):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for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i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in </w:t>
      </w:r>
      <w:r w:rsidRPr="006E5D61">
        <w:rPr>
          <w:rFonts w:ascii="JetBrains Mono" w:hAnsi="JetBrains Mono" w:cs="JetBrains Mono"/>
          <w:color w:val="000080"/>
          <w:sz w:val="20"/>
          <w:szCs w:val="20"/>
          <w:lang w:val="en-US"/>
        </w:rPr>
        <w:t>range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(hidden_nn):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w_out_arr[i] -= alpha_out * gamma_out * y_hid_arr[i]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return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w_out_arr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def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change_T_out(T_out, gamma_out, alpha_out):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T_out += alpha_out * gamma_out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return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T_out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def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change_w_hid(w_hid_arr, gamma_hidden, y_hid_arr, ref_arr, input_nn, hidden_nn, iter, alpha_hid):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for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i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in </w:t>
      </w:r>
      <w:r w:rsidRPr="006E5D61">
        <w:rPr>
          <w:rFonts w:ascii="JetBrains Mono" w:hAnsi="JetBrains Mono" w:cs="JetBrains Mono"/>
          <w:color w:val="000080"/>
          <w:sz w:val="20"/>
          <w:szCs w:val="20"/>
          <w:lang w:val="en-US"/>
        </w:rPr>
        <w:t>range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(hidden_nn):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for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j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in </w:t>
      </w:r>
      <w:r w:rsidRPr="006E5D61">
        <w:rPr>
          <w:rFonts w:ascii="JetBrains Mono" w:hAnsi="JetBrains Mono" w:cs="JetBrains Mono"/>
          <w:color w:val="000080"/>
          <w:sz w:val="20"/>
          <w:szCs w:val="20"/>
          <w:lang w:val="en-US"/>
        </w:rPr>
        <w:t>range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(input_nn):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w_hid_arr[i][j] -= alpha_hid * gamma_hidden[i] * y_hid_arr[i] * (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 xml:space="preserve">1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- y_hid_arr[i]) * ref_arr[j + iter]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return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w_hid_arr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def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change_T_hid(T_hid_arr, gamma_hidden, y_hid_arr, hidden_nn, alpha_hid):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lastRenderedPageBreak/>
        <w:t xml:space="preserve">   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for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i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in </w:t>
      </w:r>
      <w:r w:rsidRPr="006E5D61">
        <w:rPr>
          <w:rFonts w:ascii="JetBrains Mono" w:hAnsi="JetBrains Mono" w:cs="JetBrains Mono"/>
          <w:color w:val="000080"/>
          <w:sz w:val="20"/>
          <w:szCs w:val="20"/>
          <w:lang w:val="en-US"/>
        </w:rPr>
        <w:t>range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(hidden_nn):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T_hid_arr[i] += alpha_hid * gamma_hidden[i] * y_hid_arr[i] * (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 xml:space="preserve">1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- y_hid_arr[i])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return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T_hid_arr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def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new_alpha_hid(y_hid_arr, y, gamma_hidden):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numerator, denum, new_alpha = 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>0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>0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>0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br/>
        <w:t xml:space="preserve">   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for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i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in </w:t>
      </w:r>
      <w:r w:rsidRPr="006E5D61">
        <w:rPr>
          <w:rFonts w:ascii="JetBrains Mono" w:hAnsi="JetBrains Mono" w:cs="JetBrains Mono"/>
          <w:color w:val="000080"/>
          <w:sz w:val="20"/>
          <w:szCs w:val="20"/>
          <w:lang w:val="en-US"/>
        </w:rPr>
        <w:t>range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r w:rsidRPr="006E5D61">
        <w:rPr>
          <w:rFonts w:ascii="JetBrains Mono" w:hAnsi="JetBrains Mono" w:cs="JetBrains Mono"/>
          <w:color w:val="000080"/>
          <w:sz w:val="20"/>
          <w:szCs w:val="20"/>
          <w:lang w:val="en-US"/>
        </w:rPr>
        <w:t>len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(y_hid_arr)):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numerator += (gamma_hidden[i] ** 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>2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) * y_hid_arr[i] * (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 xml:space="preserve">1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- y_hid_arr[i])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denum += (gamma_hidden[i] ** 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>2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) * (y_hid_arr[i] ** 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>2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) * ((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 xml:space="preserve">1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- y_hid_arr[i]) ** 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>2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)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new_alpha = (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 xml:space="preserve">4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* numerator) / ((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 xml:space="preserve">1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+ y ** 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>2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) * denum)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return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new_alpha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def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main():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step = 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>0.1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br/>
        <w:t xml:space="preserve">   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input_nn = 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>6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br/>
        <w:t xml:space="preserve">   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hidden_nn = 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>2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br/>
        <w:t xml:space="preserve">   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train_value = 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>30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br/>
        <w:t xml:space="preserve">   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test_value = 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>15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br/>
        <w:t xml:space="preserve">   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ref_arr = [ref(x * step)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for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x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in </w:t>
      </w:r>
      <w:r w:rsidRPr="006E5D61">
        <w:rPr>
          <w:rFonts w:ascii="JetBrains Mono" w:hAnsi="JetBrains Mono" w:cs="JetBrains Mono"/>
          <w:color w:val="000080"/>
          <w:sz w:val="20"/>
          <w:szCs w:val="20"/>
          <w:lang w:val="en-US"/>
        </w:rPr>
        <w:t>range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(train_value)]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w_hid_arr = []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for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i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in </w:t>
      </w:r>
      <w:r w:rsidRPr="006E5D61">
        <w:rPr>
          <w:rFonts w:ascii="JetBrains Mono" w:hAnsi="JetBrains Mono" w:cs="JetBrains Mono"/>
          <w:color w:val="000080"/>
          <w:sz w:val="20"/>
          <w:szCs w:val="20"/>
          <w:lang w:val="en-US"/>
        </w:rPr>
        <w:t>range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(hidden_nn):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row = []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for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j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in </w:t>
      </w:r>
      <w:r w:rsidRPr="006E5D61">
        <w:rPr>
          <w:rFonts w:ascii="JetBrains Mono" w:hAnsi="JetBrains Mono" w:cs="JetBrains Mono"/>
          <w:color w:val="000080"/>
          <w:sz w:val="20"/>
          <w:szCs w:val="20"/>
          <w:lang w:val="en-US"/>
        </w:rPr>
        <w:t>range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(input_nn):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row.append(random.uniform(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>0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>1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))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w_hid_arr.append(row)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r w:rsidRPr="006E5D61">
        <w:rPr>
          <w:rFonts w:ascii="JetBrains Mono" w:hAnsi="JetBrains Mono" w:cs="JetBrains Mono"/>
          <w:color w:val="000080"/>
          <w:sz w:val="20"/>
          <w:szCs w:val="20"/>
          <w:lang w:val="en-US"/>
        </w:rPr>
        <w:t>print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(w_hid_arr)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T_hid_arr = [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 xml:space="preserve">0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for </w:t>
      </w:r>
      <w:r w:rsidRPr="006E5D61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i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in </w:t>
      </w:r>
      <w:r w:rsidRPr="006E5D61">
        <w:rPr>
          <w:rFonts w:ascii="JetBrains Mono" w:hAnsi="JetBrains Mono" w:cs="JetBrains Mono"/>
          <w:color w:val="000080"/>
          <w:sz w:val="20"/>
          <w:szCs w:val="20"/>
          <w:lang w:val="en-US"/>
        </w:rPr>
        <w:t>range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(hidden_nn)]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y_hid_arr = [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 xml:space="preserve">0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for </w:t>
      </w:r>
      <w:r w:rsidRPr="006E5D61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i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in </w:t>
      </w:r>
      <w:r w:rsidRPr="006E5D61">
        <w:rPr>
          <w:rFonts w:ascii="JetBrains Mono" w:hAnsi="JetBrains Mono" w:cs="JetBrains Mono"/>
          <w:color w:val="000080"/>
          <w:sz w:val="20"/>
          <w:szCs w:val="20"/>
          <w:lang w:val="en-US"/>
        </w:rPr>
        <w:t>range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(hidden_nn)]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w_out_arr = [random.uniform(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>0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>1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)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for </w:t>
      </w:r>
      <w:r w:rsidRPr="006E5D61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i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in </w:t>
      </w:r>
      <w:r w:rsidRPr="006E5D61">
        <w:rPr>
          <w:rFonts w:ascii="JetBrains Mono" w:hAnsi="JetBrains Mono" w:cs="JetBrains Mono"/>
          <w:color w:val="000080"/>
          <w:sz w:val="20"/>
          <w:szCs w:val="20"/>
          <w:lang w:val="en-US"/>
        </w:rPr>
        <w:t>range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(hidden_nn)]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T_out = random.uniform(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>0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>1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)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r w:rsidRPr="006E5D61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gamma_out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= 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>0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br/>
        <w:t xml:space="preserve">   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gamma_hidden = [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 xml:space="preserve">0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for </w:t>
      </w:r>
      <w:r w:rsidRPr="006E5D61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i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in </w:t>
      </w:r>
      <w:r w:rsidRPr="006E5D61">
        <w:rPr>
          <w:rFonts w:ascii="JetBrains Mono" w:hAnsi="JetBrains Mono" w:cs="JetBrains Mono"/>
          <w:color w:val="000080"/>
          <w:sz w:val="20"/>
          <w:szCs w:val="20"/>
          <w:lang w:val="en-US"/>
        </w:rPr>
        <w:t>range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(hidden_nn)]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epoch_counter = 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>0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br/>
        <w:t xml:space="preserve">    </w:t>
      </w:r>
      <w:r w:rsidRPr="006E5D61">
        <w:rPr>
          <w:rFonts w:ascii="JetBrains Mono" w:hAnsi="JetBrains Mono" w:cs="JetBrains Mono"/>
          <w:color w:val="808080"/>
          <w:sz w:val="20"/>
          <w:szCs w:val="20"/>
          <w:lang w:val="en-US"/>
        </w:rPr>
        <w:t xml:space="preserve">y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= 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>0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br/>
        <w:t xml:space="preserve">   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err = 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>1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br/>
        <w:t xml:space="preserve">   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min_err = 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>1e-6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br/>
        <w:t xml:space="preserve">   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while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err &gt; min_err: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err = 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>0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br/>
        <w:t xml:space="preserve">       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for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iter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in </w:t>
      </w:r>
      <w:r w:rsidRPr="006E5D61">
        <w:rPr>
          <w:rFonts w:ascii="JetBrains Mono" w:hAnsi="JetBrains Mono" w:cs="JetBrains Mono"/>
          <w:color w:val="000080"/>
          <w:sz w:val="20"/>
          <w:szCs w:val="20"/>
          <w:lang w:val="en-US"/>
        </w:rPr>
        <w:t>range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(train_value - input_nn):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y_hid_arr = calc_S_hid(y_hid_arr, w_hid_arr, ref_arr, T_hid_arr, input_nn, hidden_nn, iter)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for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i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in </w:t>
      </w:r>
      <w:r w:rsidRPr="006E5D61">
        <w:rPr>
          <w:rFonts w:ascii="JetBrains Mono" w:hAnsi="JetBrains Mono" w:cs="JetBrains Mono"/>
          <w:color w:val="000080"/>
          <w:sz w:val="20"/>
          <w:szCs w:val="20"/>
          <w:lang w:val="en-US"/>
        </w:rPr>
        <w:t>range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(hidden_nn):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    y_hid_arr[i] = calc_y_hid(y_hid_arr[i])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y = calc_y(y_hid_arr, w_out_arr, T_out, hidden_nn)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gamma_out = y - ref_arr[iter + input_nn]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for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i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in </w:t>
      </w:r>
      <w:r w:rsidRPr="006E5D61">
        <w:rPr>
          <w:rFonts w:ascii="JetBrains Mono" w:hAnsi="JetBrains Mono" w:cs="JetBrains Mono"/>
          <w:color w:val="000080"/>
          <w:sz w:val="20"/>
          <w:szCs w:val="20"/>
          <w:lang w:val="en-US"/>
        </w:rPr>
        <w:t>range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(hidden_nn):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    gamma_hidden[i] = gamma_out * y * (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 xml:space="preserve">1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- y) * w_out_arr[i]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y_hid_arr_sum_square = 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>0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br/>
        <w:t xml:space="preserve">           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for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i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in </w:t>
      </w:r>
      <w:r w:rsidRPr="006E5D61">
        <w:rPr>
          <w:rFonts w:ascii="JetBrains Mono" w:hAnsi="JetBrains Mono" w:cs="JetBrains Mono"/>
          <w:color w:val="000080"/>
          <w:sz w:val="20"/>
          <w:szCs w:val="20"/>
          <w:lang w:val="en-US"/>
        </w:rPr>
        <w:t>range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r w:rsidRPr="006E5D61">
        <w:rPr>
          <w:rFonts w:ascii="JetBrains Mono" w:hAnsi="JetBrains Mono" w:cs="JetBrains Mono"/>
          <w:color w:val="000080"/>
          <w:sz w:val="20"/>
          <w:szCs w:val="20"/>
          <w:lang w:val="en-US"/>
        </w:rPr>
        <w:t>len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(y_hid_arr)):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    y_hid_arr_sum_square += y_hid_arr[i] ** 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>2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br/>
        <w:t xml:space="preserve">           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alpha_out = 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 xml:space="preserve">1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/ y_hid_arr_sum_square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alpha_hid = new_alpha_hid(y_hid_arr, y, gamma_hidden)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w_out_arr = change_w_out(w_out_arr, gamma_out, y_hid_arr, hidden_nn, alpha_out)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T_out = change_T_out(T_out, gamma_out, alpha_out)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w_hid_arr = change_w_hid(w_hid_arr, gamma_hidden, y_hid_arr, ref_arr, input_nn, hidden_nn, iter, alpha_hid)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lastRenderedPageBreak/>
        <w:t xml:space="preserve">            T_hid_arr = change_T_hid(T_hid_arr, gamma_hidden, y_hid_arr, hidden_nn, alpha_hid)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err += ((y - ref_arr[iter + input_nn])** 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>2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) / 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>2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br/>
        <w:t xml:space="preserve">       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epoch_counter += 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>1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br/>
        <w:t xml:space="preserve">       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err /= train_value - input_nn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if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epoch_counter % 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 xml:space="preserve">10000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== </w:t>
      </w:r>
      <w:r w:rsidRPr="006E5D61">
        <w:rPr>
          <w:rFonts w:ascii="JetBrains Mono" w:hAnsi="JetBrains Mono" w:cs="JetBrains Mono"/>
          <w:color w:val="0000FF"/>
          <w:sz w:val="20"/>
          <w:szCs w:val="20"/>
          <w:lang w:val="en-US"/>
        </w:rPr>
        <w:t>0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: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</w:t>
      </w:r>
      <w:r w:rsidRPr="006E5D61">
        <w:rPr>
          <w:rFonts w:ascii="JetBrains Mono" w:hAnsi="JetBrains Mono" w:cs="JetBrains Mono"/>
          <w:color w:val="000080"/>
          <w:sz w:val="20"/>
          <w:szCs w:val="20"/>
          <w:lang w:val="en-US"/>
        </w:rPr>
        <w:t>print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(err)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r w:rsidRPr="006E5D61">
        <w:rPr>
          <w:rFonts w:ascii="JetBrains Mono" w:hAnsi="JetBrains Mono" w:cs="JetBrains Mono"/>
          <w:color w:val="000080"/>
          <w:sz w:val="20"/>
          <w:szCs w:val="20"/>
          <w:lang w:val="en-US"/>
        </w:rPr>
        <w:t>print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r w:rsidRPr="006E5D61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"Training end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>\n</w:t>
      </w:r>
      <w:r w:rsidRPr="006E5D61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Training result"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)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r w:rsidRPr="006E5D61">
        <w:rPr>
          <w:rFonts w:ascii="JetBrains Mono" w:hAnsi="JetBrains Mono" w:cs="JetBrains Mono"/>
          <w:color w:val="000080"/>
          <w:sz w:val="20"/>
          <w:szCs w:val="20"/>
          <w:lang w:val="en-US"/>
        </w:rPr>
        <w:t>print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r w:rsidRPr="006E5D61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"{:^25}{:^25}{:^25}"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.format(</w:t>
      </w:r>
      <w:r w:rsidRPr="006E5D61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"Ref value"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</w:t>
      </w:r>
      <w:r w:rsidRPr="006E5D61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"Getting value"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</w:t>
      </w:r>
      <w:r w:rsidRPr="006E5D61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"Deviation"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))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for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iter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in </w:t>
      </w:r>
      <w:r w:rsidRPr="006E5D61">
        <w:rPr>
          <w:rFonts w:ascii="JetBrains Mono" w:hAnsi="JetBrains Mono" w:cs="JetBrains Mono"/>
          <w:color w:val="000080"/>
          <w:sz w:val="20"/>
          <w:szCs w:val="20"/>
          <w:lang w:val="en-US"/>
        </w:rPr>
        <w:t>range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(train_value - input_nn):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y_hid_arr = calc_S_hid(y_hid_arr, w_hid_arr, ref_arr, T_hid_arr, input_nn, hidden_nn, iter)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for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i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in </w:t>
      </w:r>
      <w:r w:rsidRPr="006E5D61">
        <w:rPr>
          <w:rFonts w:ascii="JetBrains Mono" w:hAnsi="JetBrains Mono" w:cs="JetBrains Mono"/>
          <w:color w:val="000080"/>
          <w:sz w:val="20"/>
          <w:szCs w:val="20"/>
          <w:lang w:val="en-US"/>
        </w:rPr>
        <w:t>range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(hidden_nn):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y_hid_arr[i] = calc_y_hid(y_hid_arr[i])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y = calc_y(y_hid_arr, w_out_arr, T_out, hidden_nn)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</w:t>
      </w:r>
      <w:r w:rsidRPr="006E5D61">
        <w:rPr>
          <w:rFonts w:ascii="JetBrains Mono" w:hAnsi="JetBrains Mono" w:cs="JetBrains Mono"/>
          <w:color w:val="000080"/>
          <w:sz w:val="20"/>
          <w:szCs w:val="20"/>
          <w:lang w:val="en-US"/>
        </w:rPr>
        <w:t>print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</w:t>
      </w:r>
      <w:r w:rsidRPr="006E5D61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"{:&lt; 25}{:&lt; 25}{:&lt; 25}"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.format(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    ref_arr[iter + input_nn],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    y,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    ref_arr[iter + input_nn] - y,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)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)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ref_test_arr = [ref(x * step)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for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x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in </w:t>
      </w:r>
      <w:r w:rsidRPr="006E5D61">
        <w:rPr>
          <w:rFonts w:ascii="JetBrains Mono" w:hAnsi="JetBrains Mono" w:cs="JetBrains Mono"/>
          <w:color w:val="000080"/>
          <w:sz w:val="20"/>
          <w:szCs w:val="20"/>
          <w:lang w:val="en-US"/>
        </w:rPr>
        <w:t>range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(train_value - input_nn, test_value + train_value)]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r w:rsidRPr="006E5D61">
        <w:rPr>
          <w:rFonts w:ascii="JetBrains Mono" w:hAnsi="JetBrains Mono" w:cs="JetBrains Mono"/>
          <w:color w:val="000080"/>
          <w:sz w:val="20"/>
          <w:szCs w:val="20"/>
          <w:lang w:val="en-US"/>
        </w:rPr>
        <w:t>print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r w:rsidRPr="006E5D61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"Testing result"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)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r w:rsidRPr="006E5D61">
        <w:rPr>
          <w:rFonts w:ascii="JetBrains Mono" w:hAnsi="JetBrains Mono" w:cs="JetBrains Mono"/>
          <w:color w:val="000080"/>
          <w:sz w:val="20"/>
          <w:szCs w:val="20"/>
          <w:lang w:val="en-US"/>
        </w:rPr>
        <w:t>print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r w:rsidRPr="006E5D61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"{:^25}{:^25}{:^25}"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.format(</w:t>
      </w:r>
      <w:r w:rsidRPr="006E5D61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"Ref value"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</w:t>
      </w:r>
      <w:r w:rsidRPr="006E5D61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"Getting value"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, </w:t>
      </w:r>
      <w:r w:rsidRPr="006E5D61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"Deviation"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))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for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iter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in </w:t>
      </w:r>
      <w:r w:rsidRPr="006E5D61">
        <w:rPr>
          <w:rFonts w:ascii="JetBrains Mono" w:hAnsi="JetBrains Mono" w:cs="JetBrains Mono"/>
          <w:color w:val="000080"/>
          <w:sz w:val="20"/>
          <w:szCs w:val="20"/>
          <w:lang w:val="en-US"/>
        </w:rPr>
        <w:t>range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(test_value):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y_hid_arr = calc_S_hid(y_hid_arr, w_hid_arr, ref_test_arr, T_hid_arr, input_nn, hidden_nn, iter)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for 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 xml:space="preserve">i </w:t>
      </w:r>
      <w:r w:rsidRPr="006E5D61">
        <w:rPr>
          <w:rFonts w:ascii="JetBrains Mono" w:hAnsi="JetBrains Mono" w:cs="JetBrains Mono"/>
          <w:b/>
          <w:bCs/>
          <w:color w:val="000080"/>
          <w:sz w:val="20"/>
          <w:szCs w:val="20"/>
          <w:lang w:val="en-US"/>
        </w:rPr>
        <w:t xml:space="preserve">in </w:t>
      </w:r>
      <w:r w:rsidRPr="006E5D61">
        <w:rPr>
          <w:rFonts w:ascii="JetBrains Mono" w:hAnsi="JetBrains Mono" w:cs="JetBrains Mono"/>
          <w:color w:val="000080"/>
          <w:sz w:val="20"/>
          <w:szCs w:val="20"/>
          <w:lang w:val="en-US"/>
        </w:rPr>
        <w:t>range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(hidden_nn):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y_hid_arr[i] = calc_y_hid(y_hid_arr[i])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y = calc_y(y_hid_arr, w_out_arr, T_out, hidden_nn)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</w:t>
      </w:r>
      <w:r w:rsidRPr="006E5D61">
        <w:rPr>
          <w:rFonts w:ascii="JetBrains Mono" w:hAnsi="JetBrains Mono" w:cs="JetBrains Mono"/>
          <w:color w:val="000080"/>
          <w:sz w:val="20"/>
          <w:szCs w:val="20"/>
          <w:lang w:val="en-US"/>
        </w:rPr>
        <w:t>print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(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</w:t>
      </w:r>
      <w:r w:rsidRPr="006E5D61">
        <w:rPr>
          <w:rFonts w:ascii="JetBrains Mono" w:hAnsi="JetBrains Mono" w:cs="JetBrains Mono"/>
          <w:b/>
          <w:bCs/>
          <w:color w:val="008000"/>
          <w:sz w:val="20"/>
          <w:szCs w:val="20"/>
          <w:lang w:val="en-US"/>
        </w:rPr>
        <w:t>"{:&lt; 25}{:&lt; 25}{:&lt; 25}"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t>.format(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    ref_test_arr[iter + input_nn],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    y,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    ref_test_arr[iter + input_nn] - y,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    )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 xml:space="preserve">        )</w:t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</w:r>
      <w:r w:rsidRPr="006E5D61">
        <w:rPr>
          <w:rFonts w:ascii="JetBrains Mono" w:hAnsi="JetBrains Mono" w:cs="JetBrains Mono"/>
          <w:color w:val="000000"/>
          <w:sz w:val="20"/>
          <w:szCs w:val="20"/>
          <w:lang w:val="en-US"/>
        </w:rPr>
        <w:br/>
        <w:t>main()</w:t>
      </w:r>
    </w:p>
    <w:p w14:paraId="7E4F7629" w14:textId="77777777" w:rsidR="00097656" w:rsidRPr="00575A53" w:rsidRDefault="00097656" w:rsidP="00097656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</w:p>
    <w:p w14:paraId="23E71E7D" w14:textId="4974F7DB" w:rsidR="00A96AA3" w:rsidRPr="00097656" w:rsidRDefault="00A96AA3" w:rsidP="00097656">
      <w:pPr>
        <w:pStyle w:val="HTML"/>
        <w:shd w:val="clear" w:color="auto" w:fill="FFFFFF"/>
        <w:rPr>
          <w:rFonts w:ascii="Times New Roman" w:hAnsi="Times New Roman" w:cs="Times New Roman"/>
          <w:b/>
          <w:sz w:val="28"/>
          <w:szCs w:val="28"/>
        </w:rPr>
      </w:pPr>
      <w:r w:rsidRPr="00097656">
        <w:rPr>
          <w:rFonts w:ascii="Times New Roman" w:hAnsi="Times New Roman" w:cs="Times New Roman"/>
          <w:b/>
          <w:sz w:val="28"/>
          <w:szCs w:val="28"/>
        </w:rPr>
        <w:t>Результат:</w:t>
      </w:r>
    </w:p>
    <w:p w14:paraId="27557B3B" w14:textId="32B04885" w:rsidR="00097656" w:rsidRDefault="00575A53" w:rsidP="00097656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  <w:r>
        <w:rPr>
          <w:rFonts w:ascii="Times New Roman" w:hAnsi="Times New Roman" w:cs="Times New Roman"/>
          <w:color w:val="080808"/>
          <w:sz w:val="28"/>
          <w:szCs w:val="28"/>
        </w:rPr>
        <w:t>Вывод ошибки каждые 10000 эпох в процессе обучения:</w:t>
      </w:r>
    </w:p>
    <w:p w14:paraId="2FDAF421" w14:textId="620164BE" w:rsidR="00575A53" w:rsidRPr="00575A53" w:rsidRDefault="00575A53" w:rsidP="00097656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  <w:r w:rsidRPr="00575A53">
        <w:rPr>
          <w:rFonts w:ascii="Times New Roman" w:hAnsi="Times New Roman" w:cs="Times New Roman"/>
          <w:color w:val="080808"/>
          <w:sz w:val="28"/>
          <w:szCs w:val="28"/>
        </w:rPr>
        <w:lastRenderedPageBreak/>
        <w:drawing>
          <wp:inline distT="0" distB="0" distL="0" distR="0" wp14:anchorId="6A82BFD9" wp14:editId="3506E2DE">
            <wp:extent cx="2324100" cy="3568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39D0" w14:textId="244BD67D" w:rsidR="00475A72" w:rsidRDefault="00475A72" w:rsidP="008E5F99">
      <w:pPr>
        <w:widowControl/>
        <w:autoSpaceDE/>
        <w:autoSpaceDN/>
        <w:adjustRightInd/>
        <w:spacing w:before="240" w:after="240"/>
        <w:rPr>
          <w:b/>
          <w:sz w:val="28"/>
          <w:szCs w:val="28"/>
        </w:rPr>
      </w:pPr>
    </w:p>
    <w:p w14:paraId="0C702DCA" w14:textId="47A9F5C3" w:rsidR="00575A53" w:rsidRDefault="00575A53" w:rsidP="008E5F99">
      <w:pPr>
        <w:widowControl/>
        <w:autoSpaceDE/>
        <w:autoSpaceDN/>
        <w:adjustRightInd/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Результаты на обучающей выборке</w:t>
      </w:r>
    </w:p>
    <w:p w14:paraId="5E461686" w14:textId="7DA55A71" w:rsidR="00575A53" w:rsidRPr="00575A53" w:rsidRDefault="00575A53" w:rsidP="008E5F99">
      <w:pPr>
        <w:widowControl/>
        <w:autoSpaceDE/>
        <w:autoSpaceDN/>
        <w:adjustRightInd/>
        <w:spacing w:before="240" w:after="240"/>
        <w:rPr>
          <w:b/>
          <w:sz w:val="28"/>
          <w:szCs w:val="28"/>
        </w:rPr>
      </w:pPr>
      <w:r w:rsidRPr="00575A53">
        <w:rPr>
          <w:b/>
          <w:sz w:val="28"/>
          <w:szCs w:val="28"/>
        </w:rPr>
        <w:lastRenderedPageBreak/>
        <w:drawing>
          <wp:inline distT="0" distB="0" distL="0" distR="0" wp14:anchorId="4B8B9138" wp14:editId="54AC6300">
            <wp:extent cx="6480175" cy="63239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32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B923" w14:textId="377579E3" w:rsidR="009404A4" w:rsidRDefault="00575A53" w:rsidP="008E5F99">
      <w:pPr>
        <w:widowControl/>
        <w:autoSpaceDE/>
        <w:autoSpaceDN/>
        <w:adjustRightInd/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Результаты на тестирующей выборке</w:t>
      </w:r>
    </w:p>
    <w:p w14:paraId="30D1D494" w14:textId="4FEEE87B" w:rsidR="00575A53" w:rsidRDefault="00575A53" w:rsidP="008E5F99">
      <w:pPr>
        <w:widowControl/>
        <w:autoSpaceDE/>
        <w:autoSpaceDN/>
        <w:adjustRightInd/>
        <w:spacing w:before="240" w:after="240"/>
        <w:rPr>
          <w:b/>
          <w:sz w:val="28"/>
          <w:szCs w:val="28"/>
        </w:rPr>
      </w:pPr>
      <w:r w:rsidRPr="00575A53">
        <w:rPr>
          <w:b/>
          <w:sz w:val="28"/>
          <w:szCs w:val="28"/>
        </w:rPr>
        <w:lastRenderedPageBreak/>
        <w:drawing>
          <wp:inline distT="0" distB="0" distL="0" distR="0" wp14:anchorId="1B598D87" wp14:editId="58378F56">
            <wp:extent cx="6480175" cy="42976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33F7" w14:textId="4F98239F" w:rsidR="00B47D5B" w:rsidRPr="006E5D61" w:rsidRDefault="00B47D5B" w:rsidP="00DA4187">
      <w:pPr>
        <w:widowControl/>
        <w:autoSpaceDE/>
        <w:autoSpaceDN/>
        <w:adjustRightInd/>
        <w:spacing w:before="240" w:after="240"/>
        <w:rPr>
          <w:sz w:val="28"/>
          <w:szCs w:val="28"/>
        </w:rPr>
      </w:pPr>
      <w:r w:rsidRPr="00767BB4">
        <w:rPr>
          <w:b/>
          <w:sz w:val="28"/>
          <w:szCs w:val="28"/>
        </w:rPr>
        <w:t>Вывод</w:t>
      </w:r>
      <w:proofErr w:type="gramStart"/>
      <w:r w:rsidRPr="00767BB4">
        <w:rPr>
          <w:b/>
          <w:sz w:val="28"/>
          <w:szCs w:val="28"/>
        </w:rPr>
        <w:t>:</w:t>
      </w:r>
      <w:r w:rsidR="006F0D28" w:rsidRPr="00767BB4">
        <w:rPr>
          <w:sz w:val="28"/>
          <w:szCs w:val="28"/>
        </w:rPr>
        <w:t xml:space="preserve"> </w:t>
      </w:r>
      <w:r w:rsidR="006E5D61">
        <w:rPr>
          <w:sz w:val="28"/>
          <w:szCs w:val="28"/>
        </w:rPr>
        <w:t>В сравнении с</w:t>
      </w:r>
      <w:proofErr w:type="gramEnd"/>
      <w:r w:rsidR="006E5D61">
        <w:rPr>
          <w:sz w:val="28"/>
          <w:szCs w:val="28"/>
        </w:rPr>
        <w:t xml:space="preserve"> константным шагом нейронная сеть с адаптивным шагом обучается немного быстрее.</w:t>
      </w:r>
      <w:r w:rsidR="006E5D61" w:rsidRPr="006E5D61">
        <w:rPr>
          <w:sz w:val="28"/>
          <w:szCs w:val="28"/>
        </w:rPr>
        <w:t xml:space="preserve"> </w:t>
      </w:r>
      <w:r w:rsidR="006E5D61">
        <w:rPr>
          <w:sz w:val="28"/>
          <w:szCs w:val="28"/>
        </w:rPr>
        <w:t>В среднем,</w:t>
      </w:r>
      <w:r w:rsidR="006E5D61" w:rsidRPr="006E5D61">
        <w:rPr>
          <w:sz w:val="28"/>
          <w:szCs w:val="28"/>
        </w:rPr>
        <w:t xml:space="preserve"> </w:t>
      </w:r>
      <w:r w:rsidR="006E5D61">
        <w:rPr>
          <w:sz w:val="28"/>
          <w:szCs w:val="28"/>
        </w:rPr>
        <w:t xml:space="preserve">адаптивный шаг обучения должен давать лучший </w:t>
      </w:r>
      <w:proofErr w:type="gramStart"/>
      <w:r w:rsidR="006E5D61">
        <w:rPr>
          <w:sz w:val="28"/>
          <w:szCs w:val="28"/>
        </w:rPr>
        <w:t>результат(</w:t>
      </w:r>
      <w:proofErr w:type="gramEnd"/>
      <w:r w:rsidR="006E5D61">
        <w:rPr>
          <w:sz w:val="28"/>
          <w:szCs w:val="28"/>
        </w:rPr>
        <w:t>сеть с адаптивным шагом должна обучаться намного быстрее),</w:t>
      </w:r>
      <w:r w:rsidR="006E5D61" w:rsidRPr="006E5D61">
        <w:rPr>
          <w:sz w:val="28"/>
          <w:szCs w:val="28"/>
        </w:rPr>
        <w:t xml:space="preserve"> </w:t>
      </w:r>
      <w:r w:rsidR="006E5D61">
        <w:rPr>
          <w:sz w:val="28"/>
          <w:szCs w:val="28"/>
        </w:rPr>
        <w:t>однако</w:t>
      </w:r>
      <w:r w:rsidR="006E5D61" w:rsidRPr="006E5D61">
        <w:rPr>
          <w:sz w:val="28"/>
          <w:szCs w:val="28"/>
        </w:rPr>
        <w:t>,</w:t>
      </w:r>
      <w:r w:rsidR="006E5D61">
        <w:rPr>
          <w:sz w:val="28"/>
          <w:szCs w:val="28"/>
        </w:rPr>
        <w:t xml:space="preserve"> учитывая коэффициенты в исходной функции (</w:t>
      </w:r>
      <w:r w:rsidR="006E5D61">
        <w:rPr>
          <w:sz w:val="28"/>
          <w:szCs w:val="28"/>
          <w:lang w:val="en-US"/>
        </w:rPr>
        <w:t>a</w:t>
      </w:r>
      <w:r w:rsidR="006E5D61" w:rsidRPr="006E5D61">
        <w:rPr>
          <w:sz w:val="28"/>
          <w:szCs w:val="28"/>
        </w:rPr>
        <w:t xml:space="preserve">=0.1, </w:t>
      </w:r>
      <w:r w:rsidR="006E5D61">
        <w:rPr>
          <w:sz w:val="28"/>
          <w:szCs w:val="28"/>
          <w:lang w:val="en-US"/>
        </w:rPr>
        <w:t>b</w:t>
      </w:r>
      <w:r w:rsidR="006E5D61" w:rsidRPr="006E5D61">
        <w:rPr>
          <w:sz w:val="28"/>
          <w:szCs w:val="28"/>
        </w:rPr>
        <w:t xml:space="preserve">=0.1, </w:t>
      </w:r>
      <w:r w:rsidR="006E5D61">
        <w:rPr>
          <w:sz w:val="28"/>
          <w:szCs w:val="28"/>
          <w:lang w:val="en-US"/>
        </w:rPr>
        <w:t>c</w:t>
      </w:r>
      <w:r w:rsidR="006E5D61" w:rsidRPr="006E5D61">
        <w:rPr>
          <w:sz w:val="28"/>
          <w:szCs w:val="28"/>
        </w:rPr>
        <w:t xml:space="preserve">=0.05, </w:t>
      </w:r>
      <w:r w:rsidR="006E5D61">
        <w:rPr>
          <w:sz w:val="28"/>
          <w:szCs w:val="28"/>
          <w:lang w:val="en-US"/>
        </w:rPr>
        <w:t>d</w:t>
      </w:r>
      <w:r w:rsidR="006E5D61" w:rsidRPr="006E5D61">
        <w:rPr>
          <w:sz w:val="28"/>
          <w:szCs w:val="28"/>
        </w:rPr>
        <w:t>=0.1)</w:t>
      </w:r>
      <w:r w:rsidR="006E5D61">
        <w:rPr>
          <w:sz w:val="28"/>
          <w:szCs w:val="28"/>
        </w:rPr>
        <w:t xml:space="preserve"> и соответствующее изменение функции</w:t>
      </w:r>
      <w:r w:rsidR="006E5D61" w:rsidRPr="006E5D61">
        <w:rPr>
          <w:sz w:val="28"/>
          <w:szCs w:val="28"/>
        </w:rPr>
        <w:t xml:space="preserve">, </w:t>
      </w:r>
      <w:r w:rsidR="006E5D61">
        <w:rPr>
          <w:sz w:val="28"/>
          <w:szCs w:val="28"/>
        </w:rPr>
        <w:t>это лучший полученный мною вариант</w:t>
      </w:r>
      <w:r w:rsidR="006E5D61" w:rsidRPr="006E5D61">
        <w:rPr>
          <w:sz w:val="28"/>
          <w:szCs w:val="28"/>
        </w:rPr>
        <w:t>.</w:t>
      </w:r>
    </w:p>
    <w:p w14:paraId="699D3690" w14:textId="77777777" w:rsidR="00A96AA3" w:rsidRPr="00710EA6" w:rsidRDefault="00A96AA3" w:rsidP="008E5F99">
      <w:pPr>
        <w:widowControl/>
        <w:autoSpaceDE/>
        <w:autoSpaceDN/>
        <w:adjustRightInd/>
        <w:spacing w:before="240" w:after="240"/>
        <w:rPr>
          <w:sz w:val="28"/>
          <w:szCs w:val="28"/>
        </w:rPr>
      </w:pPr>
    </w:p>
    <w:sectPr w:rsidR="00A96AA3" w:rsidRPr="00710EA6" w:rsidSect="00B613F5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JetBrains Mono">
    <w:altName w:val="Calibri"/>
    <w:panose1 w:val="020B0604020202020204"/>
    <w:charset w:val="CC"/>
    <w:family w:val="modern"/>
    <w:pitch w:val="fixed"/>
    <w:sig w:usb0="A00002FF" w:usb1="1000F8EB" w:usb2="0000000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5"/>
    <w:multiLevelType w:val="hybridMultilevel"/>
    <w:tmpl w:val="00000005"/>
    <w:lvl w:ilvl="0" w:tplc="0000019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377F3FEC"/>
    <w:multiLevelType w:val="hybridMultilevel"/>
    <w:tmpl w:val="64C0797A"/>
    <w:lvl w:ilvl="0" w:tplc="AEC42F0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3D7E"/>
    <w:rsid w:val="000069F3"/>
    <w:rsid w:val="000429D4"/>
    <w:rsid w:val="00083789"/>
    <w:rsid w:val="00097656"/>
    <w:rsid w:val="000A1A48"/>
    <w:rsid w:val="000A7FC9"/>
    <w:rsid w:val="0010473F"/>
    <w:rsid w:val="00122A85"/>
    <w:rsid w:val="00124530"/>
    <w:rsid w:val="00141815"/>
    <w:rsid w:val="0017044B"/>
    <w:rsid w:val="00180E2C"/>
    <w:rsid w:val="001F28AC"/>
    <w:rsid w:val="002440CB"/>
    <w:rsid w:val="00245BEA"/>
    <w:rsid w:val="0024717D"/>
    <w:rsid w:val="002C475B"/>
    <w:rsid w:val="002F5DB7"/>
    <w:rsid w:val="00304BEB"/>
    <w:rsid w:val="0030599D"/>
    <w:rsid w:val="00310127"/>
    <w:rsid w:val="003274C1"/>
    <w:rsid w:val="00347F80"/>
    <w:rsid w:val="003645D2"/>
    <w:rsid w:val="00386010"/>
    <w:rsid w:val="003C3888"/>
    <w:rsid w:val="003C5C96"/>
    <w:rsid w:val="003D6428"/>
    <w:rsid w:val="003F2E83"/>
    <w:rsid w:val="0043084C"/>
    <w:rsid w:val="00447DFC"/>
    <w:rsid w:val="004639BC"/>
    <w:rsid w:val="00475A72"/>
    <w:rsid w:val="00481656"/>
    <w:rsid w:val="004846CB"/>
    <w:rsid w:val="004E202C"/>
    <w:rsid w:val="004F7A49"/>
    <w:rsid w:val="00526A38"/>
    <w:rsid w:val="005737FD"/>
    <w:rsid w:val="00575A53"/>
    <w:rsid w:val="0060014F"/>
    <w:rsid w:val="006531F4"/>
    <w:rsid w:val="00667D3B"/>
    <w:rsid w:val="006C1F27"/>
    <w:rsid w:val="006E1C84"/>
    <w:rsid w:val="006E5D61"/>
    <w:rsid w:val="006F0D28"/>
    <w:rsid w:val="00710EA6"/>
    <w:rsid w:val="00712FF3"/>
    <w:rsid w:val="00720258"/>
    <w:rsid w:val="00721F28"/>
    <w:rsid w:val="007234CF"/>
    <w:rsid w:val="00745641"/>
    <w:rsid w:val="00767BB4"/>
    <w:rsid w:val="00767CB6"/>
    <w:rsid w:val="0079467A"/>
    <w:rsid w:val="007E77E0"/>
    <w:rsid w:val="0081703F"/>
    <w:rsid w:val="00823CD3"/>
    <w:rsid w:val="00852152"/>
    <w:rsid w:val="008606F4"/>
    <w:rsid w:val="00891F69"/>
    <w:rsid w:val="008A3C91"/>
    <w:rsid w:val="008C61D3"/>
    <w:rsid w:val="008E5F99"/>
    <w:rsid w:val="00906C6B"/>
    <w:rsid w:val="00925ABC"/>
    <w:rsid w:val="00932D31"/>
    <w:rsid w:val="00936049"/>
    <w:rsid w:val="009404A4"/>
    <w:rsid w:val="00951BED"/>
    <w:rsid w:val="00965C25"/>
    <w:rsid w:val="00983A3D"/>
    <w:rsid w:val="009B40F2"/>
    <w:rsid w:val="009B730A"/>
    <w:rsid w:val="009C2816"/>
    <w:rsid w:val="009D6DD1"/>
    <w:rsid w:val="009F2B0B"/>
    <w:rsid w:val="00A04B52"/>
    <w:rsid w:val="00A13615"/>
    <w:rsid w:val="00A400F9"/>
    <w:rsid w:val="00A42A43"/>
    <w:rsid w:val="00A479E6"/>
    <w:rsid w:val="00A57CBA"/>
    <w:rsid w:val="00A96AA3"/>
    <w:rsid w:val="00A97A85"/>
    <w:rsid w:val="00AE3C31"/>
    <w:rsid w:val="00B43BCF"/>
    <w:rsid w:val="00B47D5B"/>
    <w:rsid w:val="00B50737"/>
    <w:rsid w:val="00B613F5"/>
    <w:rsid w:val="00BB2906"/>
    <w:rsid w:val="00BC3D7E"/>
    <w:rsid w:val="00BE60CA"/>
    <w:rsid w:val="00C108FC"/>
    <w:rsid w:val="00C3112D"/>
    <w:rsid w:val="00C34D34"/>
    <w:rsid w:val="00C46293"/>
    <w:rsid w:val="00C85081"/>
    <w:rsid w:val="00CA1A51"/>
    <w:rsid w:val="00CA22C2"/>
    <w:rsid w:val="00CB53F5"/>
    <w:rsid w:val="00CB557E"/>
    <w:rsid w:val="00CD5728"/>
    <w:rsid w:val="00CE4419"/>
    <w:rsid w:val="00CF3746"/>
    <w:rsid w:val="00D71C6A"/>
    <w:rsid w:val="00D817E1"/>
    <w:rsid w:val="00DA4187"/>
    <w:rsid w:val="00E130EB"/>
    <w:rsid w:val="00E53825"/>
    <w:rsid w:val="00E55788"/>
    <w:rsid w:val="00E62A05"/>
    <w:rsid w:val="00EE5319"/>
    <w:rsid w:val="00EE5F17"/>
    <w:rsid w:val="00EF79FA"/>
    <w:rsid w:val="00F04F42"/>
    <w:rsid w:val="00F10E60"/>
    <w:rsid w:val="00F22885"/>
    <w:rsid w:val="00F71989"/>
    <w:rsid w:val="00FE607C"/>
    <w:rsid w:val="00FF3C63"/>
    <w:rsid w:val="00FF6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FD9BAB"/>
  <w15:chartTrackingRefBased/>
  <w15:docId w15:val="{4EBF7009-D391-409D-9814-B195A50C5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3D7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3C31"/>
    <w:pPr>
      <w:ind w:left="720"/>
      <w:contextualSpacing/>
    </w:pPr>
  </w:style>
  <w:style w:type="paragraph" w:customStyle="1" w:styleId="1">
    <w:name w:val="Обычный1"/>
    <w:rsid w:val="008E5F99"/>
    <w:pPr>
      <w:widowControl w:val="0"/>
      <w:spacing w:after="0" w:line="240" w:lineRule="auto"/>
      <w:ind w:firstLine="72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A96AA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A96AA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2">
    <w:name w:val="Обычный2"/>
    <w:rsid w:val="009404A4"/>
    <w:pPr>
      <w:widowControl w:val="0"/>
      <w:spacing w:after="0" w:line="240" w:lineRule="auto"/>
      <w:ind w:firstLine="72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7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1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C81D7F-FEDB-4AD6-B3D9-EAAD9A881F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988</Words>
  <Characters>5635</Characters>
  <Application>Microsoft Office Word</Application>
  <DocSecurity>0</DocSecurity>
  <Lines>46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Рената ッ</dc:creator>
  <cp:keywords/>
  <dc:description/>
  <cp:lastModifiedBy>Игорь Мозоль</cp:lastModifiedBy>
  <cp:revision>3</cp:revision>
  <dcterms:created xsi:type="dcterms:W3CDTF">2021-11-21T21:41:00Z</dcterms:created>
  <dcterms:modified xsi:type="dcterms:W3CDTF">2021-12-13T15:28:00Z</dcterms:modified>
</cp:coreProperties>
</file>